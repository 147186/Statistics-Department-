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b/>
          <w:bCs/>
          <w:sz w:val="24"/>
          <w:szCs w:val="24"/>
        </w:rPr>
      </w:pPr>
      <w:bookmarkStart w:id="0" w:name="_GoBack"/>
      <w:bookmarkEnd w:id="0"/>
      <w:r>
        <w:rPr>
          <w:b/>
          <w:bCs/>
          <w:sz w:val="24"/>
          <w:szCs w:val="24"/>
          <w:lang w:val="en-US"/>
        </w:rPr>
        <w:t xml:space="preserve">Major Historical Events that Shaped the Natural Sciences </w:t>
      </w:r>
    </w:p>
    <w:p>
      <w:pPr>
        <w:pStyle w:val="style0"/>
        <w:jc w:val="both"/>
        <w:rPr/>
      </w:pPr>
      <w:r>
        <w:rPr>
          <w:lang w:val="en-US"/>
        </w:rPr>
        <w:t xml:space="preserve">The natural sciences—like physics, biology, chemistry, and Earth science—help us understand nature and how the world works. Over time, many discoveries and events have completely changed our understanding of these sciences. There are following the most important events that shaped natural sciences:  </w:t>
      </w:r>
    </w:p>
    <w:p>
      <w:pPr>
        <w:pStyle w:val="style0"/>
        <w:jc w:val="both"/>
        <w:rPr>
          <w:b/>
          <w:bCs/>
        </w:rPr>
      </w:pPr>
      <w:r>
        <w:rPr>
          <w:b/>
          <w:bCs/>
          <w:lang w:val="en-US"/>
        </w:rPr>
        <w:t>1. The Scientific Revolution (1500s-1600s)</w:t>
      </w:r>
    </w:p>
    <w:p>
      <w:pPr>
        <w:pStyle w:val="style0"/>
        <w:jc w:val="both"/>
        <w:rPr/>
      </w:pPr>
      <w:r>
        <w:rPr>
          <w:lang w:val="en-US"/>
        </w:rPr>
        <w:t xml:space="preserve">This was a time when scientists started questioning old ideas and used experiments and evidence to find answers.  </w:t>
      </w:r>
    </w:p>
    <w:p>
      <w:pPr>
        <w:pStyle w:val="style179"/>
        <w:numPr>
          <w:ilvl w:val="0"/>
          <w:numId w:val="1"/>
        </w:numPr>
        <w:jc w:val="both"/>
        <w:rPr>
          <w:b/>
          <w:bCs/>
          <w:lang w:val="en-US"/>
        </w:rPr>
      </w:pPr>
      <w:r>
        <w:rPr>
          <w:b/>
          <w:bCs/>
          <w:lang w:val="en-US"/>
        </w:rPr>
        <w:t>Nicolaus Copernicus</w:t>
      </w:r>
      <w:r>
        <w:rPr>
          <w:lang w:val="en-US"/>
        </w:rPr>
        <w:t xml:space="preserve"> said the Sun is at the center of the solar system, not Earth.  </w:t>
      </w:r>
    </w:p>
    <w:p>
      <w:pPr>
        <w:pStyle w:val="style179"/>
        <w:numPr>
          <w:ilvl w:val="0"/>
          <w:numId w:val="1"/>
        </w:numPr>
        <w:jc w:val="both"/>
        <w:rPr>
          <w:b/>
          <w:bCs/>
          <w:lang w:val="en-US"/>
        </w:rPr>
      </w:pPr>
      <w:r>
        <w:rPr>
          <w:b/>
          <w:bCs/>
          <w:lang w:val="en-US"/>
        </w:rPr>
        <w:t xml:space="preserve">Galileo Galilei </w:t>
      </w:r>
      <w:r>
        <w:rPr>
          <w:lang w:val="en-US"/>
        </w:rPr>
        <w:t xml:space="preserve">built a telescope to study planets and stars, proving Copernicus was correct.  </w:t>
      </w:r>
    </w:p>
    <w:p>
      <w:pPr>
        <w:pStyle w:val="style179"/>
        <w:numPr>
          <w:ilvl w:val="0"/>
          <w:numId w:val="1"/>
        </w:numPr>
        <w:jc w:val="both"/>
        <w:rPr>
          <w:lang w:val="en-US"/>
        </w:rPr>
      </w:pPr>
      <w:r>
        <w:rPr>
          <w:b/>
          <w:bCs/>
          <w:lang w:val="en-US"/>
        </w:rPr>
        <w:t>Isaac Newton</w:t>
      </w:r>
      <w:r>
        <w:rPr>
          <w:lang w:val="en-US"/>
        </w:rPr>
        <w:t xml:space="preserve"> discovered the laws of motion and gravity, which explain how objects move.  </w:t>
      </w:r>
    </w:p>
    <w:p>
      <w:pPr>
        <w:pStyle w:val="style0"/>
        <w:jc w:val="both"/>
        <w:rPr>
          <w:b/>
          <w:bCs/>
        </w:rPr>
      </w:pPr>
      <w:r>
        <w:rPr>
          <w:b/>
          <w:bCs/>
          <w:lang w:val="en-US"/>
        </w:rPr>
        <w:t xml:space="preserve">Importance </w:t>
      </w:r>
    </w:p>
    <w:p>
      <w:pPr>
        <w:pStyle w:val="style0"/>
        <w:jc w:val="both"/>
        <w:rPr/>
      </w:pPr>
      <w:r>
        <w:rPr>
          <w:lang w:val="en-US"/>
        </w:rPr>
        <w:t xml:space="preserve">It taught people to use the scientific method—observing, experimenting, and reasoning—to learn about nature.  </w:t>
      </w:r>
    </w:p>
    <w:p>
      <w:pPr>
        <w:pStyle w:val="style0"/>
        <w:jc w:val="both"/>
        <w:rPr>
          <w:b/>
          <w:bCs/>
        </w:rPr>
      </w:pPr>
      <w:r>
        <w:rPr>
          <w:b/>
          <w:bCs/>
          <w:lang w:val="en-US"/>
        </w:rPr>
        <w:t>2. Invention of the Microscope (1600s)</w:t>
      </w:r>
    </w:p>
    <w:p>
      <w:pPr>
        <w:pStyle w:val="style0"/>
        <w:jc w:val="both"/>
        <w:rPr/>
      </w:pPr>
      <w:r>
        <w:rPr>
          <w:lang w:val="en-US"/>
        </w:rPr>
        <w:t xml:space="preserve">The microscope made it possible to see tiny things that the naked eye can’t see, like bacteria and cells.  </w:t>
      </w:r>
    </w:p>
    <w:p>
      <w:pPr>
        <w:pStyle w:val="style179"/>
        <w:numPr>
          <w:ilvl w:val="0"/>
          <w:numId w:val="2"/>
        </w:numPr>
        <w:jc w:val="both"/>
        <w:rPr>
          <w:lang w:val="en-US"/>
        </w:rPr>
      </w:pPr>
      <w:r>
        <w:rPr>
          <w:b/>
          <w:bCs/>
          <w:lang w:val="en-US"/>
        </w:rPr>
        <w:t xml:space="preserve">Anton van Leeuwenhoek </w:t>
      </w:r>
      <w:r>
        <w:rPr>
          <w:lang w:val="en-US"/>
        </w:rPr>
        <w:t xml:space="preserve">was the first to see and describe tiny living organisms under a microscope.  </w:t>
      </w:r>
    </w:p>
    <w:p>
      <w:pPr>
        <w:pStyle w:val="style0"/>
        <w:jc w:val="both"/>
        <w:rPr>
          <w:lang w:val="en-US"/>
        </w:rPr>
      </w:pPr>
      <w:r>
        <w:rPr>
          <w:b/>
          <w:bCs/>
          <w:lang w:val="en-US"/>
        </w:rPr>
        <w:t xml:space="preserve">Importance </w:t>
      </w:r>
    </w:p>
    <w:p>
      <w:pPr>
        <w:pStyle w:val="style0"/>
        <w:jc w:val="both"/>
        <w:rPr/>
      </w:pPr>
      <w:r>
        <w:rPr>
          <w:lang w:val="en-US"/>
        </w:rPr>
        <w:t xml:space="preserve">It opened up the study of microorganisms and led to discoveries in biology, medicine, and health.  </w:t>
      </w:r>
    </w:p>
    <w:p>
      <w:pPr>
        <w:pStyle w:val="style0"/>
        <w:jc w:val="both"/>
        <w:rPr>
          <w:b/>
          <w:bCs/>
        </w:rPr>
      </w:pPr>
      <w:r>
        <w:rPr>
          <w:b/>
          <w:bCs/>
          <w:lang w:val="en-US"/>
        </w:rPr>
        <w:t>3. The Periodic Table (1869)</w:t>
      </w:r>
    </w:p>
    <w:p>
      <w:pPr>
        <w:pStyle w:val="style0"/>
        <w:jc w:val="both"/>
        <w:rPr>
          <w:b/>
          <w:bCs/>
          <w:lang w:val="en-US"/>
        </w:rPr>
      </w:pPr>
      <w:r>
        <w:rPr>
          <w:lang w:val="en-US"/>
        </w:rPr>
        <w:t xml:space="preserve">The periodic table organized all the elements, making chemistry easier to study.  </w:t>
      </w:r>
    </w:p>
    <w:p>
      <w:pPr>
        <w:pStyle w:val="style179"/>
        <w:numPr>
          <w:ilvl w:val="0"/>
          <w:numId w:val="3"/>
        </w:numPr>
        <w:jc w:val="both"/>
        <w:rPr/>
      </w:pPr>
      <w:r>
        <w:rPr>
          <w:b/>
          <w:bCs/>
          <w:lang w:val="en-US"/>
        </w:rPr>
        <w:t>Dmitri Mendeleev</w:t>
      </w:r>
      <w:r>
        <w:rPr>
          <w:lang w:val="en-US"/>
        </w:rPr>
        <w:t xml:space="preserve"> arranged elements in a table based on their properties and atomic weights.  </w:t>
      </w:r>
    </w:p>
    <w:p>
      <w:pPr>
        <w:pStyle w:val="style0"/>
        <w:jc w:val="both"/>
        <w:rPr>
          <w:lang w:val="en-US"/>
        </w:rPr>
      </w:pPr>
      <w:r>
        <w:rPr>
          <w:b/>
          <w:bCs/>
          <w:lang w:val="en-US"/>
        </w:rPr>
        <w:t xml:space="preserve">Importance </w:t>
      </w:r>
    </w:p>
    <w:p>
      <w:pPr>
        <w:pStyle w:val="style0"/>
        <w:jc w:val="both"/>
        <w:rPr/>
      </w:pPr>
      <w:r>
        <w:rPr>
          <w:lang w:val="en-US"/>
        </w:rPr>
        <w:t xml:space="preserve">It helped scientists understand the relationships between elements and predict new ones.  </w:t>
      </w:r>
    </w:p>
    <w:p>
      <w:pPr>
        <w:pStyle w:val="style0"/>
        <w:jc w:val="both"/>
        <w:rPr>
          <w:b/>
          <w:bCs/>
        </w:rPr>
      </w:pPr>
      <w:r>
        <w:rPr>
          <w:b/>
          <w:bCs/>
          <w:lang w:val="en-US"/>
        </w:rPr>
        <w:t>4. The Theory of Evolution (1800s)</w:t>
      </w:r>
    </w:p>
    <w:p>
      <w:pPr>
        <w:pStyle w:val="style0"/>
        <w:jc w:val="both"/>
        <w:rPr/>
      </w:pPr>
      <w:r>
        <w:rPr>
          <w:lang w:val="en-US"/>
        </w:rPr>
        <w:t xml:space="preserve">This explained how animals and plants change over time to adapt to their environment.  </w:t>
      </w:r>
    </w:p>
    <w:p>
      <w:pPr>
        <w:pStyle w:val="style179"/>
        <w:numPr>
          <w:ilvl w:val="0"/>
          <w:numId w:val="4"/>
        </w:numPr>
        <w:jc w:val="both"/>
        <w:rPr/>
      </w:pPr>
      <w:r>
        <w:rPr>
          <w:b/>
          <w:bCs/>
          <w:lang w:val="en-US"/>
        </w:rPr>
        <w:t xml:space="preserve">Charles Darwin </w:t>
      </w:r>
      <w:r>
        <w:rPr>
          <w:lang w:val="en-US"/>
        </w:rPr>
        <w:t xml:space="preserve">wrote a book "On the Origin of Species", introducing the idea of evolution by natural selection.  </w:t>
      </w:r>
    </w:p>
    <w:p>
      <w:pPr>
        <w:pStyle w:val="style0"/>
        <w:jc w:val="both"/>
        <w:rPr>
          <w:b/>
          <w:bCs/>
        </w:rPr>
      </w:pPr>
      <w:r>
        <w:rPr>
          <w:b/>
          <w:bCs/>
          <w:lang w:val="en-US"/>
        </w:rPr>
        <w:t xml:space="preserve">Importance </w:t>
      </w:r>
    </w:p>
    <w:p>
      <w:pPr>
        <w:pStyle w:val="style0"/>
        <w:jc w:val="both"/>
        <w:rPr/>
      </w:pPr>
      <w:r>
        <w:rPr>
          <w:lang w:val="en-US"/>
        </w:rPr>
        <w:t xml:space="preserve">It showed how all living things are connected and explained biodiversity.  </w:t>
      </w:r>
    </w:p>
    <w:p>
      <w:pPr>
        <w:pStyle w:val="style0"/>
        <w:jc w:val="both"/>
        <w:rPr>
          <w:b/>
          <w:bCs/>
        </w:rPr>
      </w:pPr>
      <w:r>
        <w:rPr>
          <w:b/>
          <w:bCs/>
          <w:lang w:val="en-US"/>
        </w:rPr>
        <w:t>5. Germ Theory of Disease (1800s)</w:t>
      </w:r>
    </w:p>
    <w:p>
      <w:pPr>
        <w:pStyle w:val="style0"/>
        <w:jc w:val="both"/>
        <w:rPr/>
      </w:pPr>
      <w:r>
        <w:rPr>
          <w:lang w:val="en-US"/>
        </w:rPr>
        <w:t xml:space="preserve">Scientists discovered that tiny organisms, called germs, are responsible for causing diseases.  </w:t>
      </w:r>
    </w:p>
    <w:p>
      <w:pPr>
        <w:pStyle w:val="style179"/>
        <w:numPr>
          <w:ilvl w:val="0"/>
          <w:numId w:val="5"/>
        </w:numPr>
        <w:jc w:val="both"/>
        <w:rPr>
          <w:b/>
          <w:bCs/>
          <w:lang w:val="en-US"/>
        </w:rPr>
      </w:pPr>
      <w:r>
        <w:rPr>
          <w:b/>
          <w:bCs/>
          <w:lang w:val="en-US"/>
        </w:rPr>
        <w:t>Louis Pasteur</w:t>
      </w:r>
      <w:r>
        <w:rPr>
          <w:lang w:val="en-US"/>
        </w:rPr>
        <w:t xml:space="preserve"> proved that germs cause diseases and developed vaccines to prevent them. </w:t>
      </w:r>
    </w:p>
    <w:p>
      <w:pPr>
        <w:pStyle w:val="style179"/>
        <w:numPr>
          <w:ilvl w:val="0"/>
          <w:numId w:val="5"/>
        </w:numPr>
        <w:jc w:val="both"/>
        <w:rPr/>
      </w:pPr>
      <w:r>
        <w:rPr>
          <w:b/>
          <w:bCs/>
          <w:lang w:val="en-US"/>
        </w:rPr>
        <w:t>Robert Koch</w:t>
      </w:r>
      <w:r>
        <w:rPr>
          <w:lang w:val="en-US"/>
        </w:rPr>
        <w:t xml:space="preserve"> identified specific germs that cause diseases like tuberculosis.  </w:t>
      </w:r>
    </w:p>
    <w:p>
      <w:pPr>
        <w:pStyle w:val="style0"/>
        <w:jc w:val="both"/>
        <w:rPr>
          <w:lang w:val="en-US"/>
        </w:rPr>
      </w:pPr>
      <w:r>
        <w:rPr>
          <w:b/>
          <w:bCs/>
          <w:lang w:val="en-US"/>
        </w:rPr>
        <w:t xml:space="preserve">Importance  </w:t>
      </w:r>
    </w:p>
    <w:p>
      <w:pPr>
        <w:pStyle w:val="style0"/>
        <w:jc w:val="both"/>
        <w:rPr/>
      </w:pPr>
      <w:r>
        <w:rPr>
          <w:lang w:val="en-US"/>
        </w:rPr>
        <w:t xml:space="preserve">It improved medicine and hygiene, saving countless lives by preventing and curing diseases.  </w:t>
      </w:r>
    </w:p>
    <w:p>
      <w:pPr>
        <w:pStyle w:val="style0"/>
        <w:jc w:val="both"/>
        <w:rPr>
          <w:b/>
          <w:bCs/>
        </w:rPr>
      </w:pPr>
      <w:r>
        <w:rPr>
          <w:b/>
          <w:bCs/>
          <w:lang w:val="en-US"/>
        </w:rPr>
        <w:t>6. Einstein’s Theory of Relativity (1905)</w:t>
      </w:r>
    </w:p>
    <w:p>
      <w:pPr>
        <w:pStyle w:val="style0"/>
        <w:jc w:val="both"/>
        <w:rPr>
          <w:b/>
          <w:bCs/>
          <w:lang w:val="en-US"/>
        </w:rPr>
      </w:pPr>
      <w:r>
        <w:rPr>
          <w:lang w:val="en-US"/>
        </w:rPr>
        <w:t xml:space="preserve">A new way of understanding space, time, and energy.  </w:t>
      </w:r>
    </w:p>
    <w:p>
      <w:pPr>
        <w:pStyle w:val="style179"/>
        <w:numPr>
          <w:ilvl w:val="0"/>
          <w:numId w:val="6"/>
        </w:numPr>
        <w:jc w:val="both"/>
        <w:rPr>
          <w:lang w:val="en-US"/>
        </w:rPr>
      </w:pPr>
      <w:r>
        <w:rPr>
          <w:b/>
          <w:bCs/>
          <w:lang w:val="en-US"/>
        </w:rPr>
        <w:t>Albert Einstein</w:t>
      </w:r>
      <w:r>
        <w:rPr>
          <w:lang w:val="en-US"/>
        </w:rPr>
        <w:t xml:space="preserve"> explained that space and time are linked, and energy and mass are connected through the equation E=mc².  </w:t>
      </w:r>
    </w:p>
    <w:p>
      <w:pPr>
        <w:pStyle w:val="style0"/>
        <w:jc w:val="both"/>
        <w:rPr>
          <w:lang w:val="en-US"/>
        </w:rPr>
      </w:pPr>
      <w:r>
        <w:rPr>
          <w:b/>
          <w:bCs/>
          <w:lang w:val="en-US"/>
        </w:rPr>
        <w:t xml:space="preserve">Importance </w:t>
      </w:r>
    </w:p>
    <w:p>
      <w:pPr>
        <w:pStyle w:val="style0"/>
        <w:jc w:val="both"/>
        <w:rPr/>
      </w:pPr>
      <w:r>
        <w:rPr>
          <w:lang w:val="en-US"/>
        </w:rPr>
        <w:t xml:space="preserve">It revolutionized physics and led to inventions like GPS and advances in nuclear energy.  </w:t>
      </w:r>
    </w:p>
    <w:p>
      <w:pPr>
        <w:pStyle w:val="style0"/>
        <w:jc w:val="both"/>
        <w:rPr>
          <w:b/>
          <w:bCs/>
        </w:rPr>
      </w:pPr>
      <w:r>
        <w:rPr>
          <w:b/>
          <w:bCs/>
          <w:lang w:val="en-US"/>
        </w:rPr>
        <w:t>7. Discovery of DNA Structure (1953)</w:t>
      </w:r>
    </w:p>
    <w:p>
      <w:pPr>
        <w:pStyle w:val="style0"/>
        <w:jc w:val="both"/>
        <w:rPr>
          <w:b/>
          <w:bCs/>
          <w:lang w:val="en-US"/>
        </w:rPr>
      </w:pPr>
      <w:r>
        <w:rPr>
          <w:lang w:val="en-US"/>
        </w:rPr>
        <w:t xml:space="preserve">Scientists figured out how living things pass traits from one generation to the next.  </w:t>
      </w:r>
    </w:p>
    <w:p>
      <w:pPr>
        <w:pStyle w:val="style179"/>
        <w:numPr>
          <w:ilvl w:val="0"/>
          <w:numId w:val="7"/>
        </w:numPr>
        <w:jc w:val="both"/>
        <w:rPr/>
      </w:pPr>
      <w:r>
        <w:rPr>
          <w:b/>
          <w:bCs/>
          <w:lang w:val="en-US"/>
        </w:rPr>
        <w:t>James Watson</w:t>
      </w:r>
      <w:r>
        <w:rPr>
          <w:lang w:val="en-US"/>
        </w:rPr>
        <w:t xml:space="preserve">, </w:t>
      </w:r>
      <w:r>
        <w:rPr>
          <w:b/>
          <w:bCs/>
          <w:lang w:val="en-US"/>
        </w:rPr>
        <w:t>Francis Crick</w:t>
      </w:r>
      <w:r>
        <w:rPr>
          <w:lang w:val="en-US"/>
        </w:rPr>
        <w:t xml:space="preserve">, and </w:t>
      </w:r>
      <w:r>
        <w:rPr>
          <w:b/>
          <w:bCs/>
          <w:lang w:val="en-US"/>
        </w:rPr>
        <w:t>Rosalind Franklin</w:t>
      </w:r>
      <w:r>
        <w:rPr>
          <w:lang w:val="en-US"/>
        </w:rPr>
        <w:t xml:space="preserve"> discovered the double-helix structure of DNA.  </w:t>
      </w:r>
    </w:p>
    <w:p>
      <w:pPr>
        <w:pStyle w:val="style0"/>
        <w:jc w:val="both"/>
        <w:rPr>
          <w:b/>
          <w:bCs/>
        </w:rPr>
      </w:pPr>
      <w:r>
        <w:rPr>
          <w:b/>
          <w:bCs/>
          <w:lang w:val="en-US"/>
        </w:rPr>
        <w:t xml:space="preserve">Importance </w:t>
      </w:r>
    </w:p>
    <w:p>
      <w:pPr>
        <w:pStyle w:val="style0"/>
        <w:jc w:val="both"/>
        <w:rPr/>
      </w:pPr>
      <w:r>
        <w:rPr>
          <w:lang w:val="en-US"/>
        </w:rPr>
        <w:t xml:space="preserve">It started the field of genetics, helping scientists treat diseases, improve crops, and study life in greater detail.  </w:t>
      </w:r>
    </w:p>
    <w:p>
      <w:pPr>
        <w:pStyle w:val="style0"/>
        <w:jc w:val="both"/>
        <w:rPr>
          <w:b/>
          <w:bCs/>
        </w:rPr>
      </w:pPr>
      <w:r>
        <w:rPr>
          <w:b/>
          <w:bCs/>
          <w:lang w:val="en-US"/>
        </w:rPr>
        <w:t>8. Space Exploration and Big Bang Theory (1900s)</w:t>
      </w:r>
    </w:p>
    <w:p>
      <w:pPr>
        <w:pStyle w:val="style0"/>
        <w:jc w:val="both"/>
        <w:rPr/>
      </w:pPr>
      <w:r>
        <w:rPr>
          <w:lang w:val="en-US"/>
        </w:rPr>
        <w:t xml:space="preserve">This period saw amazing discoveries about the universe and Earth’s place in it.  </w:t>
      </w:r>
    </w:p>
    <w:p>
      <w:pPr>
        <w:pStyle w:val="style179"/>
        <w:numPr>
          <w:ilvl w:val="0"/>
          <w:numId w:val="8"/>
        </w:numPr>
        <w:jc w:val="both"/>
        <w:rPr>
          <w:lang w:val="en-US"/>
        </w:rPr>
      </w:pPr>
      <w:r>
        <w:rPr>
          <w:lang w:val="en-US"/>
        </w:rPr>
        <w:t xml:space="preserve"> The </w:t>
      </w:r>
      <w:r>
        <w:rPr>
          <w:b/>
          <w:bCs/>
          <w:lang w:val="en-US"/>
        </w:rPr>
        <w:t xml:space="preserve">Big Bang Theory </w:t>
      </w:r>
      <w:r>
        <w:rPr>
          <w:lang w:val="en-US"/>
        </w:rPr>
        <w:t xml:space="preserve">explained how the universe began.  </w:t>
      </w:r>
    </w:p>
    <w:p>
      <w:pPr>
        <w:pStyle w:val="style179"/>
        <w:numPr>
          <w:ilvl w:val="0"/>
          <w:numId w:val="8"/>
        </w:numPr>
        <w:jc w:val="both"/>
        <w:rPr/>
      </w:pPr>
      <w:r>
        <w:rPr>
          <w:lang w:val="en-US"/>
        </w:rPr>
        <w:t xml:space="preserve">Space missions, like the moon landing, helped us learn more about planets and stars.  </w:t>
      </w:r>
    </w:p>
    <w:p>
      <w:pPr>
        <w:pStyle w:val="style0"/>
        <w:jc w:val="both"/>
        <w:rPr>
          <w:lang w:val="en-US"/>
        </w:rPr>
      </w:pPr>
      <w:r>
        <w:rPr>
          <w:b/>
          <w:bCs/>
          <w:lang w:val="en-US"/>
        </w:rPr>
        <w:t xml:space="preserve">Importance </w:t>
      </w:r>
    </w:p>
    <w:p>
      <w:pPr>
        <w:pStyle w:val="style0"/>
        <w:jc w:val="both"/>
        <w:rPr/>
      </w:pPr>
      <w:r>
        <w:rPr>
          <w:lang w:val="en-US"/>
        </w:rPr>
        <w:t xml:space="preserve">It inspired exploration, advanced technology, and deepened our understanding of the cosmos.  </w:t>
      </w:r>
    </w:p>
    <w:p>
      <w:pPr>
        <w:pStyle w:val="style0"/>
        <w:jc w:val="both"/>
        <w:rPr>
          <w:b/>
          <w:bCs/>
        </w:rPr>
      </w:pPr>
      <w:r>
        <w:rPr>
          <w:b/>
          <w:bCs/>
          <w:lang w:val="en-US"/>
        </w:rPr>
        <w:t xml:space="preserve">Conclusion  </w:t>
      </w:r>
    </w:p>
    <w:p>
      <w:pPr>
        <w:pStyle w:val="style0"/>
        <w:jc w:val="both"/>
        <w:rPr/>
      </w:pPr>
      <w:r>
        <w:rPr>
          <w:lang w:val="en-US"/>
        </w:rPr>
        <w:t>These historical events changed how we study and understand the natural world. From studying tiny germs to exploring space, each discovery has helped scientists explain nature better and improve our lives. These events remind us how science keeps evolving, solving problems, and answering questions about the universe.</w:t>
      </w:r>
    </w:p>
    <w:p>
      <w:pPr>
        <w:pStyle w:val="style0"/>
        <w:jc w:val="both"/>
        <w:rPr>
          <w:lang w:val="en-US"/>
        </w:rPr>
      </w:pPr>
    </w:p>
    <w:p>
      <w:pPr>
        <w:pStyle w:val="style0"/>
        <w:jc w:val="both"/>
        <w:rPr>
          <w:b/>
          <w:bCs/>
          <w:lang w:val="en-US"/>
        </w:rPr>
      </w:pPr>
    </w:p>
    <w:p>
      <w:pPr>
        <w:pStyle w:val="style0"/>
        <w:jc w:val="both"/>
        <w:rPr>
          <w:b/>
          <w:bCs/>
          <w:sz w:val="24"/>
          <w:szCs w:val="24"/>
        </w:rPr>
      </w:pPr>
      <w:r>
        <w:rPr>
          <w:b/>
          <w:bCs/>
          <w:sz w:val="24"/>
          <w:szCs w:val="24"/>
          <w:lang w:val="en-US"/>
        </w:rPr>
        <w:t xml:space="preserve">Significant Discoveries and Their Impact on Scientific Progress  </w:t>
      </w:r>
    </w:p>
    <w:p>
      <w:pPr>
        <w:pStyle w:val="style0"/>
        <w:jc w:val="both"/>
        <w:rPr/>
      </w:pPr>
      <w:r>
        <w:rPr>
          <w:lang w:val="en-US"/>
        </w:rPr>
        <w:t xml:space="preserve">Here are some of the most important scientific discoveries and how they advanced human knowledge and technology:  </w:t>
      </w:r>
    </w:p>
    <w:p>
      <w:pPr>
        <w:pStyle w:val="style0"/>
        <w:jc w:val="both"/>
        <w:rPr>
          <w:b/>
          <w:bCs/>
        </w:rPr>
      </w:pPr>
      <w:r>
        <w:rPr>
          <w:b/>
          <w:bCs/>
          <w:lang w:val="en-US"/>
        </w:rPr>
        <w:t>1. Discovery of Gravity (1600s)</w:t>
      </w:r>
    </w:p>
    <w:p>
      <w:pPr>
        <w:pStyle w:val="style0"/>
        <w:jc w:val="both"/>
        <w:rPr>
          <w:lang w:val="en-US"/>
        </w:rPr>
      </w:pPr>
      <w:r>
        <w:rPr>
          <w:lang w:val="en-US"/>
        </w:rPr>
        <w:t xml:space="preserve">Discovered by: Isaac Newton  </w:t>
      </w:r>
    </w:p>
    <w:p>
      <w:pPr>
        <w:pStyle w:val="style179"/>
        <w:numPr>
          <w:ilvl w:val="0"/>
          <w:numId w:val="9"/>
        </w:numPr>
        <w:jc w:val="both"/>
        <w:rPr/>
      </w:pPr>
      <w:r>
        <w:rPr>
          <w:lang w:val="en-US"/>
        </w:rPr>
        <w:t xml:space="preserve">Newton explained how objects are attracted to each other through the force of gravity, which keeps planets in orbit and objects grounded on Earth.  </w:t>
      </w:r>
    </w:p>
    <w:p>
      <w:pPr>
        <w:pStyle w:val="style0"/>
        <w:jc w:val="both"/>
        <w:rPr>
          <w:b/>
          <w:bCs/>
        </w:rPr>
      </w:pPr>
      <w:r>
        <w:rPr>
          <w:b/>
          <w:bCs/>
          <w:lang w:val="en-US"/>
        </w:rPr>
        <w:t>Impact:</w:t>
      </w:r>
    </w:p>
    <w:p>
      <w:pPr>
        <w:pStyle w:val="style0"/>
        <w:jc w:val="both"/>
        <w:rPr/>
      </w:pPr>
      <w:r>
        <w:rPr>
          <w:lang w:val="en-US"/>
        </w:rPr>
        <w:t xml:space="preserve">It laid the foundation for classical physics and helped us understand motion, space exploration, and planetary science.  </w:t>
      </w:r>
    </w:p>
    <w:p>
      <w:pPr>
        <w:pStyle w:val="style0"/>
        <w:jc w:val="both"/>
        <w:rPr>
          <w:b/>
          <w:bCs/>
        </w:rPr>
      </w:pPr>
      <w:r>
        <w:rPr>
          <w:b/>
          <w:bCs/>
          <w:lang w:val="en-US"/>
        </w:rPr>
        <w:t>2. Invention of the Microscope (1600s)</w:t>
      </w:r>
    </w:p>
    <w:p>
      <w:pPr>
        <w:pStyle w:val="style0"/>
        <w:jc w:val="both"/>
        <w:rPr>
          <w:lang w:val="en-US"/>
        </w:rPr>
      </w:pPr>
      <w:r>
        <w:rPr>
          <w:lang w:val="en-US"/>
        </w:rPr>
        <w:t xml:space="preserve">Invented by: Anton van Leeuwenhoek and others  </w:t>
      </w:r>
    </w:p>
    <w:p>
      <w:pPr>
        <w:pStyle w:val="style179"/>
        <w:numPr>
          <w:ilvl w:val="0"/>
          <w:numId w:val="10"/>
        </w:numPr>
        <w:jc w:val="both"/>
        <w:rPr/>
      </w:pPr>
      <w:r>
        <w:rPr>
          <w:lang w:val="en-US"/>
        </w:rPr>
        <w:t xml:space="preserve">Scientists were able to see microorganisms, cells, and structures invisible to the naked eye.  </w:t>
      </w:r>
    </w:p>
    <w:p>
      <w:pPr>
        <w:pStyle w:val="style0"/>
        <w:jc w:val="both"/>
        <w:rPr>
          <w:lang w:val="en-US"/>
        </w:rPr>
      </w:pPr>
      <w:r>
        <w:rPr>
          <w:b/>
          <w:bCs/>
          <w:lang w:val="en-US"/>
        </w:rPr>
        <w:t>Impact:</w:t>
      </w:r>
    </w:p>
    <w:p>
      <w:pPr>
        <w:pStyle w:val="style0"/>
        <w:jc w:val="both"/>
        <w:rPr/>
      </w:pPr>
      <w:r>
        <w:rPr>
          <w:lang w:val="en-US"/>
        </w:rPr>
        <w:t xml:space="preserve">Revolutionized biology and medicine by revealing the existence of bacteria, cells, and tiny life forms, leading to better understanding of health and diseases.  </w:t>
      </w:r>
    </w:p>
    <w:p>
      <w:pPr>
        <w:pStyle w:val="style0"/>
        <w:jc w:val="both"/>
        <w:rPr>
          <w:b/>
          <w:bCs/>
        </w:rPr>
      </w:pPr>
      <w:r>
        <w:rPr>
          <w:b/>
          <w:bCs/>
          <w:lang w:val="en-US"/>
        </w:rPr>
        <w:t>3. Theory of Evolution by Natural Selection (1800s)</w:t>
      </w:r>
    </w:p>
    <w:p>
      <w:pPr>
        <w:pStyle w:val="style0"/>
        <w:jc w:val="both"/>
        <w:rPr/>
      </w:pPr>
      <w:r>
        <w:rPr>
          <w:lang w:val="en-US"/>
        </w:rPr>
        <w:t xml:space="preserve">Proposed by: Charles Darwin  </w:t>
      </w:r>
    </w:p>
    <w:p>
      <w:pPr>
        <w:pStyle w:val="style179"/>
        <w:numPr>
          <w:ilvl w:val="0"/>
          <w:numId w:val="11"/>
        </w:numPr>
        <w:jc w:val="both"/>
        <w:rPr>
          <w:lang w:val="en-US"/>
        </w:rPr>
      </w:pPr>
      <w:r>
        <w:rPr>
          <w:lang w:val="en-US"/>
        </w:rPr>
        <w:t xml:space="preserve">Life evolves over time through natural selection, where organisms best adapted to their environment survive and reproduce.  </w:t>
      </w:r>
    </w:p>
    <w:p>
      <w:pPr>
        <w:pStyle w:val="style0"/>
        <w:jc w:val="both"/>
        <w:rPr>
          <w:b/>
          <w:bCs/>
        </w:rPr>
      </w:pPr>
      <w:r>
        <w:rPr>
          <w:b/>
          <w:bCs/>
          <w:lang w:val="en-US"/>
        </w:rPr>
        <w:t>Impact:</w:t>
      </w:r>
    </w:p>
    <w:p>
      <w:pPr>
        <w:pStyle w:val="style0"/>
        <w:jc w:val="both"/>
        <w:rPr/>
      </w:pPr>
      <w:r>
        <w:rPr>
          <w:lang w:val="en-US"/>
        </w:rPr>
        <w:t xml:space="preserve">It became the foundation of modern biology, explaining biodiversity and influencing fields like genetics and ecology.  </w:t>
      </w:r>
    </w:p>
    <w:p>
      <w:pPr>
        <w:pStyle w:val="style0"/>
        <w:jc w:val="both"/>
        <w:rPr>
          <w:b/>
          <w:bCs/>
        </w:rPr>
      </w:pPr>
      <w:r>
        <w:rPr>
          <w:b/>
          <w:bCs/>
          <w:lang w:val="en-US"/>
        </w:rPr>
        <w:t>4. Germ Theory of Disease (1800s)</w:t>
      </w:r>
    </w:p>
    <w:p>
      <w:pPr>
        <w:pStyle w:val="style0"/>
        <w:jc w:val="both"/>
        <w:rPr/>
      </w:pPr>
      <w:r>
        <w:rPr>
          <w:lang w:val="en-US"/>
        </w:rPr>
        <w:t xml:space="preserve">Proposed by: Louis Pasteur and Robert Koch   </w:t>
      </w:r>
    </w:p>
    <w:p>
      <w:pPr>
        <w:pStyle w:val="style179"/>
        <w:numPr>
          <w:ilvl w:val="0"/>
          <w:numId w:val="12"/>
        </w:numPr>
        <w:jc w:val="both"/>
        <w:rPr/>
      </w:pPr>
      <w:r>
        <w:rPr>
          <w:lang w:val="en-US"/>
        </w:rPr>
        <w:t xml:space="preserve">Microorganisms (germs) cause diseases, not bad air or other old beliefs.  </w:t>
      </w:r>
    </w:p>
    <w:p>
      <w:pPr>
        <w:pStyle w:val="style0"/>
        <w:jc w:val="both"/>
        <w:rPr>
          <w:lang w:val="en-US"/>
        </w:rPr>
      </w:pPr>
      <w:r>
        <w:rPr>
          <w:b/>
          <w:bCs/>
          <w:lang w:val="en-US"/>
        </w:rPr>
        <w:t>Impact:</w:t>
      </w:r>
    </w:p>
    <w:p>
      <w:pPr>
        <w:pStyle w:val="style0"/>
        <w:jc w:val="both"/>
        <w:rPr/>
      </w:pPr>
      <w:r>
        <w:rPr>
          <w:lang w:val="en-US"/>
        </w:rPr>
        <w:t xml:space="preserve">Transformed medicine with the development of sterilization techniques, antibiotics, and vaccines, saving millions of lives.  </w:t>
      </w:r>
    </w:p>
    <w:p>
      <w:pPr>
        <w:pStyle w:val="style0"/>
        <w:jc w:val="both"/>
        <w:rPr>
          <w:b/>
          <w:bCs/>
        </w:rPr>
      </w:pPr>
      <w:r>
        <w:rPr>
          <w:b/>
          <w:bCs/>
          <w:lang w:val="en-US"/>
        </w:rPr>
        <w:t>5. The Periodic Table of Elements (1869)</w:t>
      </w:r>
    </w:p>
    <w:p>
      <w:pPr>
        <w:pStyle w:val="style0"/>
        <w:jc w:val="both"/>
        <w:rPr/>
      </w:pPr>
      <w:r>
        <w:rPr>
          <w:lang w:val="en-US"/>
        </w:rPr>
        <w:t xml:space="preserve">Developed by: Dmitri Mendeleev  </w:t>
      </w:r>
    </w:p>
    <w:p>
      <w:pPr>
        <w:pStyle w:val="style179"/>
        <w:numPr>
          <w:ilvl w:val="0"/>
          <w:numId w:val="13"/>
        </w:numPr>
        <w:jc w:val="both"/>
        <w:rPr/>
      </w:pPr>
      <w:r>
        <w:rPr>
          <w:lang w:val="en-US"/>
        </w:rPr>
        <w:t xml:space="preserve">A systematic way to organize chemical elements based on their properties and atomic weights.  </w:t>
      </w:r>
    </w:p>
    <w:p>
      <w:pPr>
        <w:pStyle w:val="style0"/>
        <w:jc w:val="both"/>
        <w:rPr>
          <w:b/>
          <w:bCs/>
        </w:rPr>
      </w:pPr>
      <w:r>
        <w:rPr>
          <w:b/>
          <w:bCs/>
          <w:lang w:val="en-US"/>
        </w:rPr>
        <w:t>Impact:</w:t>
      </w:r>
    </w:p>
    <w:p>
      <w:pPr>
        <w:pStyle w:val="style0"/>
        <w:jc w:val="both"/>
        <w:rPr/>
      </w:pPr>
      <w:r>
        <w:rPr>
          <w:lang w:val="en-US"/>
        </w:rPr>
        <w:t xml:space="preserve">Simplified the study of chemistry and helped predict the existence of undiscovered elements.  </w:t>
      </w:r>
    </w:p>
    <w:p>
      <w:pPr>
        <w:pStyle w:val="style0"/>
        <w:jc w:val="both"/>
        <w:rPr>
          <w:b/>
          <w:bCs/>
        </w:rPr>
      </w:pPr>
      <w:r>
        <w:rPr>
          <w:b/>
          <w:bCs/>
          <w:lang w:val="en-US"/>
        </w:rPr>
        <w:t>6. Discovery of DNA Structure (1953)</w:t>
      </w:r>
    </w:p>
    <w:p>
      <w:pPr>
        <w:pStyle w:val="style0"/>
        <w:jc w:val="both"/>
        <w:rPr>
          <w:lang w:val="en-US"/>
        </w:rPr>
      </w:pPr>
      <w:r>
        <w:rPr>
          <w:lang w:val="en-US"/>
        </w:rPr>
        <w:t xml:space="preserve">Discovered by: James Watson, Francis Crick, and Rosalind Franklin  </w:t>
      </w:r>
    </w:p>
    <w:p>
      <w:pPr>
        <w:pStyle w:val="style179"/>
        <w:numPr>
          <w:ilvl w:val="0"/>
          <w:numId w:val="14"/>
        </w:numPr>
        <w:jc w:val="both"/>
        <w:rPr/>
      </w:pPr>
      <w:r>
        <w:rPr>
          <w:lang w:val="en-US"/>
        </w:rPr>
        <w:t xml:space="preserve">The double-helix structure of DNA, the molecule that carries genetic information.  </w:t>
      </w:r>
    </w:p>
    <w:p>
      <w:pPr>
        <w:pStyle w:val="style0"/>
        <w:jc w:val="both"/>
        <w:rPr>
          <w:lang w:val="en-US"/>
        </w:rPr>
      </w:pPr>
      <w:r>
        <w:rPr>
          <w:b/>
          <w:bCs/>
          <w:lang w:val="en-US"/>
        </w:rPr>
        <w:t>Impact:</w:t>
      </w:r>
    </w:p>
    <w:p>
      <w:pPr>
        <w:pStyle w:val="style0"/>
        <w:jc w:val="both"/>
        <w:rPr/>
      </w:pPr>
      <w:r>
        <w:rPr>
          <w:lang w:val="en-US"/>
        </w:rPr>
        <w:t xml:space="preserve">Opened the door to modern genetics, biotechnology, and personalized medicine, allowing scientists to understand heredity and treat genetic diseases.  </w:t>
      </w:r>
    </w:p>
    <w:p>
      <w:pPr>
        <w:pStyle w:val="style0"/>
        <w:jc w:val="both"/>
        <w:rPr>
          <w:b/>
          <w:bCs/>
        </w:rPr>
      </w:pPr>
      <w:r>
        <w:rPr>
          <w:b/>
          <w:bCs/>
          <w:lang w:val="en-US"/>
        </w:rPr>
        <w:t>7. Theory of Relativity (1905)</w:t>
      </w:r>
    </w:p>
    <w:p>
      <w:pPr>
        <w:pStyle w:val="style0"/>
        <w:jc w:val="both"/>
        <w:rPr>
          <w:lang w:val="en-US"/>
        </w:rPr>
      </w:pPr>
      <w:r>
        <w:rPr>
          <w:lang w:val="en-US"/>
        </w:rPr>
        <w:t xml:space="preserve">Proposed by: Albert Einstein  </w:t>
      </w:r>
    </w:p>
    <w:p>
      <w:pPr>
        <w:pStyle w:val="style179"/>
        <w:numPr>
          <w:ilvl w:val="0"/>
          <w:numId w:val="15"/>
        </w:numPr>
        <w:jc w:val="both"/>
        <w:rPr/>
      </w:pPr>
      <w:r>
        <w:rPr>
          <w:lang w:val="en-US"/>
        </w:rPr>
        <w:t xml:space="preserve">The relationship between space, time, and energy, encapsulated in the famous equation E=mc².  </w:t>
      </w:r>
    </w:p>
    <w:p>
      <w:pPr>
        <w:pStyle w:val="style0"/>
        <w:jc w:val="both"/>
        <w:rPr>
          <w:lang w:val="en-US"/>
        </w:rPr>
      </w:pPr>
      <w:r>
        <w:rPr>
          <w:b/>
          <w:bCs/>
          <w:lang w:val="en-US"/>
        </w:rPr>
        <w:t>Impact:</w:t>
      </w:r>
    </w:p>
    <w:p>
      <w:pPr>
        <w:pStyle w:val="style0"/>
        <w:jc w:val="both"/>
        <w:rPr>
          <w:lang w:val="en-US"/>
        </w:rPr>
      </w:pPr>
      <w:r>
        <w:rPr>
          <w:lang w:val="en-US"/>
        </w:rPr>
        <w:t xml:space="preserve">Changed our understanding of physics and the universe, leading to advancements in space travel, nuclear energy, and GPS technology.  </w:t>
      </w:r>
    </w:p>
    <w:p>
      <w:pPr>
        <w:pStyle w:val="style0"/>
        <w:jc w:val="both"/>
        <w:rPr>
          <w:b/>
          <w:bCs/>
        </w:rPr>
      </w:pPr>
      <w:r>
        <w:rPr>
          <w:b/>
          <w:bCs/>
          <w:lang w:val="en-US"/>
        </w:rPr>
        <w:t>8. Penicillin (1928)</w:t>
      </w:r>
    </w:p>
    <w:p>
      <w:pPr>
        <w:pStyle w:val="style0"/>
        <w:jc w:val="both"/>
        <w:rPr>
          <w:lang w:val="en-US"/>
        </w:rPr>
      </w:pPr>
      <w:r>
        <w:rPr>
          <w:lang w:val="en-US"/>
        </w:rPr>
        <w:t xml:space="preserve">Discovered by: Alexander Fleming   </w:t>
      </w:r>
    </w:p>
    <w:p>
      <w:pPr>
        <w:pStyle w:val="style179"/>
        <w:numPr>
          <w:ilvl w:val="0"/>
          <w:numId w:val="16"/>
        </w:numPr>
        <w:jc w:val="both"/>
        <w:rPr/>
      </w:pPr>
      <w:r>
        <w:rPr>
          <w:lang w:val="en-US"/>
        </w:rPr>
        <w:t xml:space="preserve">Penicillin, the first antibiotic, capable of killing harmful bacteria.  </w:t>
      </w:r>
    </w:p>
    <w:p>
      <w:pPr>
        <w:pStyle w:val="style0"/>
        <w:jc w:val="both"/>
        <w:rPr>
          <w:b/>
          <w:bCs/>
        </w:rPr>
      </w:pPr>
      <w:r>
        <w:rPr>
          <w:b/>
          <w:bCs/>
          <w:lang w:val="en-US"/>
        </w:rPr>
        <w:t>Impact:</w:t>
      </w:r>
    </w:p>
    <w:p>
      <w:pPr>
        <w:pStyle w:val="style0"/>
        <w:jc w:val="both"/>
        <w:rPr/>
      </w:pPr>
      <w:r>
        <w:rPr>
          <w:lang w:val="en-US"/>
        </w:rPr>
        <w:t xml:space="preserve">Revolutionized medicine by treating bacterial infections, reducing deaths from diseases like pneumonia and sepsis.  </w:t>
      </w:r>
    </w:p>
    <w:p>
      <w:pPr>
        <w:pStyle w:val="style0"/>
        <w:jc w:val="both"/>
        <w:rPr>
          <w:b/>
          <w:bCs/>
        </w:rPr>
      </w:pPr>
      <w:r>
        <w:rPr>
          <w:b/>
          <w:bCs/>
          <w:lang w:val="en-US"/>
        </w:rPr>
        <w:t>9. Big Bang Theory (20th Century)</w:t>
      </w:r>
    </w:p>
    <w:p>
      <w:pPr>
        <w:pStyle w:val="style0"/>
        <w:jc w:val="both"/>
        <w:rPr>
          <w:lang w:val="en-US"/>
        </w:rPr>
      </w:pPr>
      <w:r>
        <w:rPr>
          <w:lang w:val="en-US"/>
        </w:rPr>
        <w:t xml:space="preserve">Proposed by: Georges Lemaître and supported by Edwin Hubble’s discoveries    </w:t>
      </w:r>
    </w:p>
    <w:p>
      <w:pPr>
        <w:pStyle w:val="style179"/>
        <w:numPr>
          <w:ilvl w:val="0"/>
          <w:numId w:val="17"/>
        </w:numPr>
        <w:jc w:val="both"/>
        <w:rPr/>
      </w:pPr>
      <w:r>
        <w:rPr>
          <w:lang w:val="en-US"/>
        </w:rPr>
        <w:t xml:space="preserve">The universe began with a massive explosion (the Big Bang) around 13.8 billion years ago.  </w:t>
      </w:r>
    </w:p>
    <w:p>
      <w:pPr>
        <w:pStyle w:val="style0"/>
        <w:jc w:val="both"/>
        <w:rPr>
          <w:lang w:val="en-US"/>
        </w:rPr>
      </w:pPr>
      <w:r>
        <w:rPr>
          <w:lang w:val="en-US"/>
        </w:rPr>
        <w:t>Impact:</w:t>
      </w:r>
    </w:p>
    <w:p>
      <w:pPr>
        <w:pStyle w:val="style0"/>
        <w:jc w:val="both"/>
        <w:rPr/>
      </w:pPr>
      <w:r>
        <w:rPr>
          <w:lang w:val="en-US"/>
        </w:rPr>
        <w:t xml:space="preserve">It shaped modern cosmology, explaining the origins and evolution of the universe.  </w:t>
      </w:r>
    </w:p>
    <w:p>
      <w:pPr>
        <w:pStyle w:val="style0"/>
        <w:jc w:val="both"/>
        <w:rPr>
          <w:b/>
          <w:bCs/>
        </w:rPr>
      </w:pPr>
      <w:r>
        <w:rPr>
          <w:b/>
          <w:bCs/>
          <w:lang w:val="en-US"/>
        </w:rPr>
        <w:t xml:space="preserve">Conclusion  </w:t>
      </w:r>
    </w:p>
    <w:p>
      <w:pPr>
        <w:pStyle w:val="style0"/>
        <w:jc w:val="both"/>
        <w:rPr>
          <w:lang w:val="en-US"/>
        </w:rPr>
      </w:pPr>
      <w:r>
        <w:rPr>
          <w:lang w:val="en-US"/>
        </w:rPr>
        <w:t>Each of these discoveries transformed their respective fields, driving progress and innovation in science, technology, and medicine. They not only expanded human knowledge but also improved quality of life and deepened our understanding of the natural world and the universe.</w:t>
      </w:r>
    </w:p>
    <w:p>
      <w:pPr>
        <w:pStyle w:val="style0"/>
        <w:jc w:val="both"/>
        <w:rPr>
          <w:lang w:val="en-US"/>
        </w:rPr>
      </w:pPr>
    </w:p>
    <w:p>
      <w:pPr>
        <w:pStyle w:val="style0"/>
        <w:jc w:val="both"/>
        <w:rPr>
          <w:sz w:val="24"/>
          <w:szCs w:val="24"/>
          <w:lang w:val="en-US"/>
        </w:rPr>
      </w:pPr>
    </w:p>
    <w:p>
      <w:pPr>
        <w:pStyle w:val="style0"/>
        <w:jc w:val="both"/>
        <w:rPr>
          <w:b/>
          <w:bCs/>
          <w:sz w:val="24"/>
          <w:szCs w:val="24"/>
        </w:rPr>
      </w:pPr>
      <w:r>
        <w:rPr>
          <w:b/>
          <w:bCs/>
          <w:sz w:val="24"/>
          <w:szCs w:val="24"/>
          <w:lang w:val="en-US"/>
        </w:rPr>
        <w:t xml:space="preserve">The Role of Key Figures in the Advancement of Natural Sciences  </w:t>
      </w:r>
    </w:p>
    <w:p>
      <w:pPr>
        <w:pStyle w:val="style0"/>
        <w:jc w:val="both"/>
        <w:rPr/>
      </w:pPr>
      <w:r>
        <w:rPr>
          <w:lang w:val="en-US"/>
        </w:rPr>
        <w:t xml:space="preserve">Throughout history, many brilliant individuals have made groundbreaking contributions to the natural sciences. Their discoveries and ideas transformed our understanding of the world and laid the foundation for modern science. Here’s a look at some of these key figures and their contributions:  </w:t>
      </w:r>
    </w:p>
    <w:p>
      <w:pPr>
        <w:pStyle w:val="style0"/>
        <w:jc w:val="both"/>
        <w:rPr>
          <w:b/>
          <w:bCs/>
        </w:rPr>
      </w:pPr>
      <w:r>
        <w:rPr>
          <w:b/>
          <w:bCs/>
          <w:lang w:val="en-US"/>
        </w:rPr>
        <w:t xml:space="preserve">1. Nicolaus Copernicus (1473–1543) </w:t>
      </w:r>
    </w:p>
    <w:p>
      <w:pPr>
        <w:pStyle w:val="style0"/>
        <w:jc w:val="both"/>
        <w:rPr/>
      </w:pPr>
      <w:r>
        <w:rPr>
          <w:lang w:val="en-US"/>
        </w:rPr>
        <w:t xml:space="preserve">Field: Astronomy  </w:t>
      </w:r>
    </w:p>
    <w:p>
      <w:pPr>
        <w:pStyle w:val="style0"/>
        <w:jc w:val="both"/>
        <w:rPr>
          <w:b/>
          <w:bCs/>
        </w:rPr>
      </w:pPr>
      <w:r>
        <w:rPr>
          <w:b/>
          <w:bCs/>
          <w:lang w:val="en-US"/>
        </w:rPr>
        <w:t>Contribution:</w:t>
      </w:r>
    </w:p>
    <w:p>
      <w:pPr>
        <w:pStyle w:val="style179"/>
        <w:numPr>
          <w:ilvl w:val="0"/>
          <w:numId w:val="18"/>
        </w:numPr>
        <w:jc w:val="both"/>
        <w:rPr/>
      </w:pPr>
      <w:r>
        <w:rPr>
          <w:lang w:val="en-US"/>
        </w:rPr>
        <w:t xml:space="preserve">Proposed the heliocentric model of the solar system, which placed the Sun at the center instead of Earth.  </w:t>
      </w:r>
    </w:p>
    <w:p>
      <w:pPr>
        <w:pStyle w:val="style0"/>
        <w:jc w:val="both"/>
        <w:rPr>
          <w:b/>
          <w:bCs/>
        </w:rPr>
      </w:pPr>
      <w:r>
        <w:rPr>
          <w:b/>
          <w:bCs/>
          <w:lang w:val="en-US"/>
        </w:rPr>
        <w:t xml:space="preserve">Impact:  </w:t>
      </w:r>
    </w:p>
    <w:p>
      <w:pPr>
        <w:pStyle w:val="style0"/>
        <w:jc w:val="both"/>
        <w:rPr>
          <w:lang w:val="en-US"/>
        </w:rPr>
      </w:pPr>
      <w:r>
        <w:rPr>
          <w:lang w:val="en-US"/>
        </w:rPr>
        <w:t xml:space="preserve">This challenged the long-held geocentric view and marked the beginning of the Scientific Revolution, influencing later scientists like Galileo and Kepler.  </w:t>
      </w:r>
    </w:p>
    <w:p>
      <w:pPr>
        <w:pStyle w:val="style0"/>
        <w:jc w:val="both"/>
        <w:rPr>
          <w:b/>
          <w:bCs/>
        </w:rPr>
      </w:pPr>
      <w:r>
        <w:rPr>
          <w:b/>
          <w:bCs/>
          <w:lang w:val="en-US"/>
        </w:rPr>
        <w:t xml:space="preserve">2. Galileo Galilei (1564–1642) </w:t>
      </w:r>
    </w:p>
    <w:p>
      <w:pPr>
        <w:pStyle w:val="style0"/>
        <w:jc w:val="both"/>
        <w:rPr/>
      </w:pPr>
      <w:r>
        <w:rPr>
          <w:lang w:val="en-US"/>
        </w:rPr>
        <w:t xml:space="preserve">Field: Physics and Astronomy  </w:t>
      </w:r>
    </w:p>
    <w:p>
      <w:pPr>
        <w:pStyle w:val="style0"/>
        <w:jc w:val="both"/>
        <w:rPr>
          <w:b/>
          <w:bCs/>
        </w:rPr>
      </w:pPr>
      <w:r>
        <w:rPr>
          <w:b/>
          <w:bCs/>
          <w:lang w:val="en-US"/>
        </w:rPr>
        <w:t xml:space="preserve">Contribution: </w:t>
      </w:r>
    </w:p>
    <w:p>
      <w:pPr>
        <w:pStyle w:val="style179"/>
        <w:numPr>
          <w:ilvl w:val="0"/>
          <w:numId w:val="19"/>
        </w:numPr>
        <w:jc w:val="both"/>
        <w:rPr/>
      </w:pPr>
      <w:r>
        <w:rPr>
          <w:lang w:val="en-US"/>
        </w:rPr>
        <w:t xml:space="preserve">Improved the telescope and made key observations, such as the moons of Jupiter and phases of Venus.  </w:t>
      </w:r>
    </w:p>
    <w:p>
      <w:pPr>
        <w:pStyle w:val="style179"/>
        <w:numPr>
          <w:ilvl w:val="0"/>
          <w:numId w:val="20"/>
        </w:numPr>
        <w:jc w:val="both"/>
        <w:rPr/>
      </w:pPr>
      <w:r>
        <w:rPr>
          <w:lang w:val="en-US"/>
        </w:rPr>
        <w:t xml:space="preserve">Supported the heliocentric theory and studied motion and inertia.  </w:t>
      </w:r>
    </w:p>
    <w:p>
      <w:pPr>
        <w:pStyle w:val="style0"/>
        <w:jc w:val="both"/>
        <w:rPr>
          <w:b/>
          <w:bCs/>
        </w:rPr>
      </w:pPr>
      <w:r>
        <w:rPr>
          <w:b/>
          <w:bCs/>
          <w:lang w:val="en-US"/>
        </w:rPr>
        <w:t>Impact:</w:t>
      </w:r>
    </w:p>
    <w:p>
      <w:pPr>
        <w:pStyle w:val="style0"/>
        <w:jc w:val="both"/>
        <w:rPr/>
      </w:pPr>
      <w:r>
        <w:rPr>
          <w:lang w:val="en-US"/>
        </w:rPr>
        <w:t xml:space="preserve">Known as the "Father of Modern Science," Galileo’s work established the importance of observation and experimentation.  </w:t>
      </w:r>
    </w:p>
    <w:p>
      <w:pPr>
        <w:pStyle w:val="style0"/>
        <w:jc w:val="both"/>
        <w:rPr>
          <w:b/>
          <w:bCs/>
        </w:rPr>
      </w:pPr>
      <w:r>
        <w:rPr>
          <w:b/>
          <w:bCs/>
          <w:lang w:val="en-US"/>
        </w:rPr>
        <w:t>3. Isaac Newton (1643–1727)</w:t>
      </w:r>
    </w:p>
    <w:p>
      <w:pPr>
        <w:pStyle w:val="style0"/>
        <w:jc w:val="both"/>
        <w:rPr/>
      </w:pPr>
      <w:r>
        <w:rPr>
          <w:lang w:val="en-US"/>
        </w:rPr>
        <w:t xml:space="preserve">Field: Physics and Mathematics  </w:t>
      </w:r>
    </w:p>
    <w:p>
      <w:pPr>
        <w:pStyle w:val="style0"/>
        <w:jc w:val="both"/>
        <w:rPr>
          <w:b/>
          <w:bCs/>
        </w:rPr>
      </w:pPr>
      <w:r>
        <w:rPr>
          <w:b/>
          <w:bCs/>
          <w:lang w:val="en-US"/>
        </w:rPr>
        <w:t>Contribution:</w:t>
      </w:r>
    </w:p>
    <w:p>
      <w:pPr>
        <w:pStyle w:val="style179"/>
        <w:numPr>
          <w:ilvl w:val="0"/>
          <w:numId w:val="21"/>
        </w:numPr>
        <w:jc w:val="both"/>
        <w:rPr>
          <w:lang w:val="en-US"/>
        </w:rPr>
      </w:pPr>
      <w:r>
        <w:rPr>
          <w:lang w:val="en-US"/>
        </w:rPr>
        <w:t xml:space="preserve">Formulated the "laws of motion" and the universal law of gravity.  </w:t>
      </w:r>
    </w:p>
    <w:p>
      <w:pPr>
        <w:pStyle w:val="style179"/>
        <w:numPr>
          <w:ilvl w:val="0"/>
          <w:numId w:val="21"/>
        </w:numPr>
        <w:jc w:val="both"/>
        <w:rPr>
          <w:lang w:val="en-US"/>
        </w:rPr>
      </w:pPr>
      <w:r>
        <w:rPr>
          <w:lang w:val="en-US"/>
        </w:rPr>
        <w:t xml:space="preserve">Developed calculus, a new branch of mathematics.  </w:t>
      </w:r>
    </w:p>
    <w:p>
      <w:pPr>
        <w:pStyle w:val="style0"/>
        <w:jc w:val="both"/>
        <w:rPr>
          <w:b/>
          <w:bCs/>
        </w:rPr>
      </w:pPr>
      <w:r>
        <w:rPr>
          <w:b/>
          <w:bCs/>
          <w:lang w:val="en-US"/>
        </w:rPr>
        <w:t>Impact:</w:t>
      </w:r>
    </w:p>
    <w:p>
      <w:pPr>
        <w:pStyle w:val="style0"/>
        <w:jc w:val="both"/>
        <w:rPr/>
      </w:pPr>
      <w:r>
        <w:rPr>
          <w:lang w:val="en-US"/>
        </w:rPr>
        <w:t xml:space="preserve">His work unified the study of motion on Earth and in space, revolutionizing physics and astronomy.  </w:t>
      </w:r>
    </w:p>
    <w:p>
      <w:pPr>
        <w:pStyle w:val="style0"/>
        <w:jc w:val="both"/>
        <w:rPr>
          <w:b/>
          <w:bCs/>
        </w:rPr>
      </w:pPr>
      <w:r>
        <w:rPr>
          <w:b/>
          <w:bCs/>
          <w:lang w:val="en-US"/>
        </w:rPr>
        <w:t>4. Anton van Leeuwenhoek (1632–1723)</w:t>
      </w:r>
    </w:p>
    <w:p>
      <w:pPr>
        <w:pStyle w:val="style0"/>
        <w:jc w:val="both"/>
        <w:rPr/>
      </w:pPr>
      <w:r>
        <w:rPr>
          <w:lang w:val="en-US"/>
        </w:rPr>
        <w:t xml:space="preserve">Field: Microbiology  </w:t>
      </w:r>
    </w:p>
    <w:p>
      <w:pPr>
        <w:pStyle w:val="style0"/>
        <w:jc w:val="both"/>
        <w:rPr>
          <w:b/>
          <w:bCs/>
        </w:rPr>
      </w:pPr>
      <w:r>
        <w:rPr>
          <w:b/>
          <w:bCs/>
          <w:lang w:val="en-US"/>
        </w:rPr>
        <w:t>Contribution:</w:t>
      </w:r>
    </w:p>
    <w:p>
      <w:pPr>
        <w:pStyle w:val="style179"/>
        <w:numPr>
          <w:ilvl w:val="0"/>
          <w:numId w:val="22"/>
        </w:numPr>
        <w:jc w:val="both"/>
        <w:rPr/>
      </w:pPr>
      <w:r>
        <w:rPr>
          <w:lang w:val="en-US"/>
        </w:rPr>
        <w:t xml:space="preserve">Built powerful microscopes and discovered microscopic organisms (bacteria and protozoa).  </w:t>
      </w:r>
    </w:p>
    <w:p>
      <w:pPr>
        <w:pStyle w:val="style0"/>
        <w:jc w:val="both"/>
        <w:rPr>
          <w:b/>
          <w:bCs/>
        </w:rPr>
      </w:pPr>
      <w:r>
        <w:rPr>
          <w:b/>
          <w:bCs/>
          <w:lang w:val="en-US"/>
        </w:rPr>
        <w:t>Impact:</w:t>
      </w:r>
    </w:p>
    <w:p>
      <w:pPr>
        <w:pStyle w:val="style0"/>
        <w:jc w:val="both"/>
        <w:rPr/>
      </w:pPr>
      <w:r>
        <w:rPr>
          <w:lang w:val="en-US"/>
        </w:rPr>
        <w:t xml:space="preserve">His discoveries laid the foundation for microbiology and expanded our understanding of life at the smallest level.  </w:t>
      </w:r>
    </w:p>
    <w:p>
      <w:pPr>
        <w:pStyle w:val="style0"/>
        <w:jc w:val="both"/>
        <w:rPr>
          <w:b/>
          <w:bCs/>
        </w:rPr>
      </w:pPr>
      <w:r>
        <w:rPr>
          <w:b/>
          <w:bCs/>
          <w:lang w:val="en-US"/>
        </w:rPr>
        <w:t>5. Charles Darwin (1809–1882)</w:t>
      </w:r>
    </w:p>
    <w:p>
      <w:pPr>
        <w:pStyle w:val="style0"/>
        <w:jc w:val="both"/>
        <w:rPr/>
      </w:pPr>
      <w:r>
        <w:rPr>
          <w:lang w:val="en-US"/>
        </w:rPr>
        <w:t xml:space="preserve">Field: Biology  </w:t>
      </w:r>
    </w:p>
    <w:p>
      <w:pPr>
        <w:pStyle w:val="style0"/>
        <w:jc w:val="both"/>
        <w:rPr>
          <w:b/>
          <w:bCs/>
        </w:rPr>
      </w:pPr>
      <w:r>
        <w:rPr>
          <w:b/>
          <w:bCs/>
          <w:lang w:val="en-US"/>
        </w:rPr>
        <w:t>Contribution:</w:t>
      </w:r>
    </w:p>
    <w:p>
      <w:pPr>
        <w:pStyle w:val="style179"/>
        <w:numPr>
          <w:ilvl w:val="0"/>
          <w:numId w:val="23"/>
        </w:numPr>
        <w:jc w:val="both"/>
        <w:rPr>
          <w:lang w:val="en-US"/>
        </w:rPr>
      </w:pPr>
      <w:r>
        <w:rPr>
          <w:lang w:val="en-US"/>
        </w:rPr>
        <w:t xml:space="preserve">Proposed the theory of evolution by natural selection in his book "On the Origin of Species". </w:t>
      </w:r>
    </w:p>
    <w:p>
      <w:pPr>
        <w:pStyle w:val="style0"/>
        <w:jc w:val="both"/>
        <w:rPr>
          <w:b/>
          <w:bCs/>
        </w:rPr>
      </w:pPr>
      <w:r>
        <w:rPr>
          <w:b/>
          <w:bCs/>
          <w:lang w:val="en-US"/>
        </w:rPr>
        <w:t xml:space="preserve">Impact: </w:t>
      </w:r>
    </w:p>
    <w:p>
      <w:pPr>
        <w:pStyle w:val="style0"/>
        <w:jc w:val="both"/>
        <w:rPr/>
      </w:pPr>
      <w:r>
        <w:rPr>
          <w:lang w:val="en-US"/>
        </w:rPr>
        <w:t xml:space="preserve">Revolutionized biology by explaining the process of evolution and biodiversity, influencing genetics and ecology.  </w:t>
      </w:r>
    </w:p>
    <w:p>
      <w:pPr>
        <w:pStyle w:val="style0"/>
        <w:jc w:val="both"/>
        <w:rPr>
          <w:b/>
          <w:bCs/>
        </w:rPr>
      </w:pPr>
      <w:r>
        <w:rPr>
          <w:b/>
          <w:bCs/>
          <w:lang w:val="en-US"/>
        </w:rPr>
        <w:t xml:space="preserve">6. Louis Pasteur (1822–1895)  </w:t>
      </w:r>
    </w:p>
    <w:p>
      <w:pPr>
        <w:pStyle w:val="style0"/>
        <w:jc w:val="both"/>
        <w:rPr/>
      </w:pPr>
      <w:r>
        <w:rPr>
          <w:lang w:val="en-US"/>
        </w:rPr>
        <w:t xml:space="preserve">Field: Microbiology and Chemistry  </w:t>
      </w:r>
    </w:p>
    <w:p>
      <w:pPr>
        <w:pStyle w:val="style0"/>
        <w:jc w:val="both"/>
        <w:rPr>
          <w:b/>
          <w:bCs/>
        </w:rPr>
      </w:pPr>
      <w:r>
        <w:rPr>
          <w:b/>
          <w:bCs/>
          <w:lang w:val="en-US"/>
        </w:rPr>
        <w:t>Contribution:</w:t>
      </w:r>
    </w:p>
    <w:p>
      <w:pPr>
        <w:pStyle w:val="style179"/>
        <w:numPr>
          <w:ilvl w:val="0"/>
          <w:numId w:val="24"/>
        </w:numPr>
        <w:jc w:val="both"/>
        <w:rPr>
          <w:lang w:val="en-US"/>
        </w:rPr>
      </w:pPr>
      <w:r>
        <w:rPr>
          <w:lang w:val="en-US"/>
        </w:rPr>
        <w:t xml:space="preserve">Proved that microorganisms cause diseases (germ theory).  </w:t>
      </w:r>
    </w:p>
    <w:p>
      <w:pPr>
        <w:pStyle w:val="style179"/>
        <w:numPr>
          <w:ilvl w:val="0"/>
          <w:numId w:val="24"/>
        </w:numPr>
        <w:jc w:val="both"/>
        <w:rPr/>
      </w:pPr>
      <w:r>
        <w:rPr>
          <w:lang w:val="en-US"/>
        </w:rPr>
        <w:t xml:space="preserve">Developed vaccines for rabies and anthrax and introduced pasteurization to kill harmful microbes in food.  </w:t>
      </w:r>
    </w:p>
    <w:p>
      <w:pPr>
        <w:pStyle w:val="style0"/>
        <w:jc w:val="both"/>
        <w:rPr>
          <w:b/>
          <w:bCs/>
        </w:rPr>
      </w:pPr>
      <w:r>
        <w:rPr>
          <w:b/>
          <w:bCs/>
          <w:lang w:val="en-US"/>
        </w:rPr>
        <w:t>Impact:</w:t>
      </w:r>
    </w:p>
    <w:p>
      <w:pPr>
        <w:pStyle w:val="style0"/>
        <w:jc w:val="both"/>
        <w:rPr/>
      </w:pPr>
      <w:r>
        <w:rPr>
          <w:lang w:val="en-US"/>
        </w:rPr>
        <w:t xml:space="preserve">His work saved countless lives and established modern microbiology and medicine.  </w:t>
      </w:r>
    </w:p>
    <w:p>
      <w:pPr>
        <w:pStyle w:val="style0"/>
        <w:jc w:val="both"/>
        <w:rPr>
          <w:b/>
          <w:bCs/>
        </w:rPr>
      </w:pPr>
      <w:r>
        <w:rPr>
          <w:b/>
          <w:bCs/>
          <w:lang w:val="en-US"/>
        </w:rPr>
        <w:t>7. Dmitri Mendeleev (1834–1907)</w:t>
      </w:r>
    </w:p>
    <w:p>
      <w:pPr>
        <w:pStyle w:val="style0"/>
        <w:jc w:val="both"/>
        <w:rPr/>
      </w:pPr>
      <w:r>
        <w:rPr>
          <w:lang w:val="en-US"/>
        </w:rPr>
        <w:t xml:space="preserve">Field: Chemistry  </w:t>
      </w:r>
    </w:p>
    <w:p>
      <w:pPr>
        <w:pStyle w:val="style0"/>
        <w:jc w:val="both"/>
        <w:rPr>
          <w:b/>
          <w:bCs/>
        </w:rPr>
      </w:pPr>
      <w:r>
        <w:rPr>
          <w:b/>
          <w:bCs/>
          <w:lang w:val="en-US"/>
        </w:rPr>
        <w:t>Contribution:</w:t>
      </w:r>
    </w:p>
    <w:p>
      <w:pPr>
        <w:pStyle w:val="style179"/>
        <w:numPr>
          <w:ilvl w:val="0"/>
          <w:numId w:val="25"/>
        </w:numPr>
        <w:jc w:val="both"/>
        <w:rPr/>
      </w:pPr>
      <w:r>
        <w:rPr>
          <w:lang w:val="en-US"/>
        </w:rPr>
        <w:t xml:space="preserve">Created the periodic table, organizing elements based on their atomic weights and properties.  </w:t>
      </w:r>
    </w:p>
    <w:p>
      <w:pPr>
        <w:pStyle w:val="style0"/>
        <w:jc w:val="both"/>
        <w:rPr>
          <w:lang w:val="en-US"/>
        </w:rPr>
      </w:pPr>
      <w:r>
        <w:rPr>
          <w:b/>
          <w:bCs/>
          <w:lang w:val="en-US"/>
        </w:rPr>
        <w:t>Impact:</w:t>
      </w:r>
    </w:p>
    <w:p>
      <w:pPr>
        <w:pStyle w:val="style0"/>
        <w:jc w:val="both"/>
        <w:rPr/>
      </w:pPr>
      <w:r>
        <w:rPr>
          <w:lang w:val="en-US"/>
        </w:rPr>
        <w:t xml:space="preserve">Simplified the study of chemistry and allowed scientists to predict undiscovered elements.  </w:t>
      </w:r>
    </w:p>
    <w:p>
      <w:pPr>
        <w:pStyle w:val="style0"/>
        <w:jc w:val="both"/>
        <w:rPr>
          <w:b/>
          <w:bCs/>
          <w:lang w:val="en-US"/>
        </w:rPr>
      </w:pPr>
      <w:r>
        <w:rPr>
          <w:b/>
          <w:bCs/>
          <w:lang w:val="en-US"/>
        </w:rPr>
        <w:t>8. Albert Einstein (1879–1955)</w:t>
      </w:r>
    </w:p>
    <w:p>
      <w:pPr>
        <w:pStyle w:val="style0"/>
        <w:jc w:val="both"/>
        <w:rPr/>
      </w:pPr>
      <w:r>
        <w:rPr>
          <w:lang w:val="en-US"/>
        </w:rPr>
        <w:t xml:space="preserve">Field: Physics  </w:t>
      </w:r>
    </w:p>
    <w:p>
      <w:pPr>
        <w:pStyle w:val="style0"/>
        <w:jc w:val="both"/>
        <w:rPr>
          <w:lang w:val="en-US"/>
        </w:rPr>
      </w:pPr>
      <w:r>
        <w:rPr>
          <w:b/>
          <w:bCs/>
          <w:lang w:val="en-US"/>
        </w:rPr>
        <w:t>Contribution:</w:t>
      </w:r>
    </w:p>
    <w:p>
      <w:pPr>
        <w:pStyle w:val="style179"/>
        <w:numPr>
          <w:ilvl w:val="0"/>
          <w:numId w:val="26"/>
        </w:numPr>
        <w:jc w:val="both"/>
        <w:rPr>
          <w:lang w:val="en-US"/>
        </w:rPr>
      </w:pPr>
      <w:r>
        <w:rPr>
          <w:lang w:val="en-US"/>
        </w:rPr>
        <w:t xml:space="preserve">Developed the **theory of relativity**, introducing the famous equation E=mc².  </w:t>
      </w:r>
    </w:p>
    <w:p>
      <w:pPr>
        <w:pStyle w:val="style179"/>
        <w:numPr>
          <w:ilvl w:val="0"/>
          <w:numId w:val="26"/>
        </w:numPr>
        <w:jc w:val="both"/>
        <w:rPr/>
      </w:pPr>
      <w:r>
        <w:rPr>
          <w:lang w:val="en-US"/>
        </w:rPr>
        <w:t xml:space="preserve">Provided new insights into space, time, and energy.  </w:t>
      </w:r>
    </w:p>
    <w:p>
      <w:pPr>
        <w:pStyle w:val="style0"/>
        <w:jc w:val="both"/>
        <w:rPr>
          <w:lang w:val="en-US"/>
        </w:rPr>
      </w:pPr>
      <w:r>
        <w:rPr>
          <w:b/>
          <w:bCs/>
          <w:lang w:val="en-US"/>
        </w:rPr>
        <w:t>Impact:</w:t>
      </w:r>
    </w:p>
    <w:p>
      <w:pPr>
        <w:pStyle w:val="style0"/>
        <w:jc w:val="both"/>
        <w:rPr/>
      </w:pPr>
      <w:r>
        <w:rPr>
          <w:lang w:val="en-US"/>
        </w:rPr>
        <w:t xml:space="preserve">Revolutionized physics and paved the way for modern technology like GPS and nuclear energy.  </w:t>
      </w:r>
    </w:p>
    <w:p>
      <w:pPr>
        <w:pStyle w:val="style0"/>
        <w:jc w:val="both"/>
        <w:rPr>
          <w:b/>
          <w:bCs/>
        </w:rPr>
      </w:pPr>
      <w:r>
        <w:rPr>
          <w:b/>
          <w:bCs/>
          <w:lang w:val="en-US"/>
        </w:rPr>
        <w:t>9. Rosalind Franklin (1920–1958)</w:t>
      </w:r>
    </w:p>
    <w:p>
      <w:pPr>
        <w:pStyle w:val="style0"/>
        <w:jc w:val="both"/>
        <w:rPr/>
      </w:pPr>
      <w:r>
        <w:rPr>
          <w:lang w:val="en-US"/>
        </w:rPr>
        <w:t xml:space="preserve">Field: Molecular Biology  </w:t>
      </w:r>
    </w:p>
    <w:p>
      <w:pPr>
        <w:pStyle w:val="style0"/>
        <w:jc w:val="both"/>
        <w:rPr>
          <w:b/>
          <w:bCs/>
        </w:rPr>
      </w:pPr>
      <w:r>
        <w:rPr>
          <w:b/>
          <w:bCs/>
          <w:lang w:val="en-US"/>
        </w:rPr>
        <w:t>Contribution:</w:t>
      </w:r>
    </w:p>
    <w:p>
      <w:pPr>
        <w:pStyle w:val="style179"/>
        <w:numPr>
          <w:ilvl w:val="0"/>
          <w:numId w:val="27"/>
        </w:numPr>
        <w:jc w:val="both"/>
        <w:rPr/>
      </w:pPr>
      <w:r>
        <w:rPr>
          <w:lang w:val="en-US"/>
        </w:rPr>
        <w:t xml:space="preserve">Used X-ray crystallography to capture images of DNA’s double-helix structure.  </w:t>
      </w:r>
    </w:p>
    <w:p>
      <w:pPr>
        <w:pStyle w:val="style0"/>
        <w:jc w:val="both"/>
        <w:rPr>
          <w:b/>
          <w:bCs/>
        </w:rPr>
      </w:pPr>
      <w:r>
        <w:rPr>
          <w:b/>
          <w:bCs/>
          <w:lang w:val="en-US"/>
        </w:rPr>
        <w:t>Impact:</w:t>
      </w:r>
    </w:p>
    <w:p>
      <w:pPr>
        <w:pStyle w:val="style0"/>
        <w:jc w:val="both"/>
        <w:rPr/>
      </w:pPr>
      <w:r>
        <w:rPr>
          <w:lang w:val="en-US"/>
        </w:rPr>
        <w:t xml:space="preserve">Her work was crucial in understanding genetics and advancing biotechnology.  </w:t>
      </w:r>
    </w:p>
    <w:p>
      <w:pPr>
        <w:pStyle w:val="style0"/>
        <w:jc w:val="both"/>
        <w:rPr>
          <w:b/>
          <w:bCs/>
        </w:rPr>
      </w:pPr>
      <w:r>
        <w:rPr>
          <w:b/>
          <w:bCs/>
          <w:lang w:val="en-US"/>
        </w:rPr>
        <w:t>10. Alexander Fleming (1881–1955)</w:t>
      </w:r>
    </w:p>
    <w:p>
      <w:pPr>
        <w:pStyle w:val="style0"/>
        <w:jc w:val="both"/>
        <w:rPr/>
      </w:pPr>
      <w:r>
        <w:rPr>
          <w:lang w:val="en-US"/>
        </w:rPr>
        <w:t xml:space="preserve">Field: Medicine  </w:t>
      </w:r>
    </w:p>
    <w:p>
      <w:pPr>
        <w:pStyle w:val="style0"/>
        <w:jc w:val="both"/>
        <w:rPr>
          <w:b/>
          <w:bCs/>
        </w:rPr>
      </w:pPr>
      <w:r>
        <w:rPr>
          <w:b/>
          <w:bCs/>
          <w:lang w:val="en-US"/>
        </w:rPr>
        <w:t>Contribution:</w:t>
      </w:r>
    </w:p>
    <w:p>
      <w:pPr>
        <w:pStyle w:val="style179"/>
        <w:numPr>
          <w:ilvl w:val="0"/>
          <w:numId w:val="28"/>
        </w:numPr>
        <w:jc w:val="both"/>
        <w:rPr/>
      </w:pPr>
      <w:r>
        <w:rPr>
          <w:lang w:val="en-US"/>
        </w:rPr>
        <w:t xml:space="preserve">Discovered penicillin, the first antibiotic, which could kill harmful bacteria.  </w:t>
      </w:r>
    </w:p>
    <w:p>
      <w:pPr>
        <w:pStyle w:val="style0"/>
        <w:jc w:val="both"/>
        <w:rPr>
          <w:b/>
          <w:bCs/>
        </w:rPr>
      </w:pPr>
      <w:r>
        <w:rPr>
          <w:b/>
          <w:bCs/>
          <w:lang w:val="en-US"/>
        </w:rPr>
        <w:t>Impact:</w:t>
      </w:r>
    </w:p>
    <w:p>
      <w:pPr>
        <w:pStyle w:val="style0"/>
        <w:jc w:val="both"/>
        <w:rPr/>
      </w:pPr>
      <w:r>
        <w:rPr>
          <w:lang w:val="en-US"/>
        </w:rPr>
        <w:t xml:space="preserve">His discovery revolutionized medicine by saving millions of lives from bacterial infections.  </w:t>
      </w:r>
    </w:p>
    <w:p>
      <w:pPr>
        <w:pStyle w:val="style0"/>
        <w:jc w:val="both"/>
        <w:rPr>
          <w:b/>
          <w:bCs/>
        </w:rPr>
      </w:pPr>
      <w:r>
        <w:rPr>
          <w:b/>
          <w:bCs/>
          <w:lang w:val="en-US"/>
        </w:rPr>
        <w:t xml:space="preserve">Conclusion  </w:t>
      </w:r>
    </w:p>
    <w:p>
      <w:pPr>
        <w:pStyle w:val="style0"/>
        <w:jc w:val="both"/>
        <w:rPr/>
      </w:pPr>
      <w:r>
        <w:rPr>
          <w:lang w:val="en-US"/>
        </w:rPr>
        <w:t xml:space="preserve">These key figures shaped the natural sciences through their curiosity, dedication, and groundbreaking discoveries. Their work not only advanced knowledge but also improved technology, health, and the way we live. They remind us of the power of human ingenuity in exploring and understanding the natural world.  </w:t>
      </w:r>
    </w:p>
    <w:p>
      <w:pPr>
        <w:pStyle w:val="style0"/>
        <w:jc w:val="both"/>
        <w:rPr/>
      </w:pPr>
    </w:p>
    <w:p>
      <w:pPr>
        <w:pStyle w:val="style0"/>
        <w:jc w:val="both"/>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D56D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1506</Words>
  <Characters>8919</Characters>
  <Application>WPS Office</Application>
  <Paragraphs>172</Paragraphs>
  <CharactersWithSpaces>10463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2024-11-20T09:31:06Z</dcterms:created>
  <dc:creator>CPH2375</dc:creator>
  <lastModifiedBy>CPH2375</lastModifiedBy>
  <dcterms:modified xsi:type="dcterms:W3CDTF">2024-11-22T04:04:29Z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b4dd631739824e21bf1717bdb7fe33b7</vt:lpwstr>
  </property>
</Properties>
</file>